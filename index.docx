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9.0 -->
  <w:body>
    <w:p w14:paraId="70144E11" w14:textId="77777777">
      <w:r>
        <w:rPr>
          <w:rStyle w:val="Hyperlink"/>
          <w:strike w:val="0"/>
          <w:color w:val="0000EE"/>
          <w:u w:val="none" w:color="0000EE"/>
        </w:rPr>
        <w:drawing>
          <wp:inline>
            <wp:extent cx="762000" cy="762000"/>
            <wp:docPr id="100001" name="" descr="Face by Sumona">
              <a:hlinkClick xmlns:a="http://schemas.openxmlformats.org/drawingml/2006/main" xmlns:r="http://schemas.openxmlformats.org/officeDocument/2006/relationships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w:history="1" r:id="rId6">
        <w:r>
          <w:rPr>
            <w:rStyle w:val="Hyperlink"/>
            <w:color w:val="0000EE"/>
            <w:u w:color="0000EE"/>
          </w:rPr>
          <w:t>FACE BY SUMONA</w:t>
        </w:r>
      </w:hyperlink>
    </w:p>
    <w:p w14:paraId="4E8F6229" w14:textId="77777777">
      <w:pPr>
        <w:numPr>
          <w:ilvl w:val="0"/>
          <w:numId w:val="1"/>
        </w:numPr>
        <w:spacing w:before="240"/>
        <w:ind w:left="720" w:hanging="210"/>
        <w:jc w:val="left"/>
      </w:pPr>
      <w:hyperlink w:history="1" r:id="rId7">
        <w:r>
          <w:rPr>
            <w:rStyle w:val="Hyperlink"/>
            <w:color w:val="0000EE"/>
            <w:u w:color="0000EE"/>
          </w:rPr>
          <w:t>About</w:t>
        </w:r>
      </w:hyperlink>
    </w:p>
    <w:p w14:paraId="6A46D47D" w14:textId="77777777">
      <w:pPr>
        <w:numPr>
          <w:ilvl w:val="0"/>
          <w:numId w:val="1"/>
        </w:numPr>
        <w:ind w:left="720" w:hanging="210"/>
        <w:jc w:val="left"/>
      </w:pPr>
      <w:hyperlink w:history="1" r:id="rId8">
        <w:r>
          <w:rPr>
            <w:rStyle w:val="Hyperlink"/>
            <w:color w:val="0000EE"/>
            <w:u w:color="0000EE"/>
          </w:rPr>
          <w:t>Services</w:t>
        </w:r>
      </w:hyperlink>
    </w:p>
    <w:p w14:paraId="02F4790C" w14:textId="77777777">
      <w:pPr>
        <w:numPr>
          <w:ilvl w:val="0"/>
          <w:numId w:val="1"/>
        </w:numPr>
        <w:spacing w:after="240"/>
        <w:ind w:left="720" w:hanging="210"/>
        <w:jc w:val="left"/>
      </w:pPr>
      <w:hyperlink w:history="1" r:id="rId9">
        <w:r>
          <w:rPr>
            <w:rStyle w:val="Hyperlink"/>
            <w:color w:val="0000EE"/>
            <w:u w:color="0000EE"/>
          </w:rPr>
          <w:t>Contacts</w:t>
        </w:r>
      </w:hyperlink>
    </w:p>
    <w:p w14:paraId="586DA0F6" w14:textId="77777777">
      <w:r>
        <w:rPr>
          <w:strike w:val="0"/>
          <w:u w:val="none"/>
        </w:rPr>
        <w:drawing>
          <wp:inline>
            <wp:extent cx="304843" cy="304843"/>
            <wp:docPr id="100003" name="" descr="Face by Sumo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43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B69C9" w14:textId="77777777">
      <w:pPr>
        <w:pStyle w:val="Heading1"/>
        <w:keepNext w:val="0"/>
        <w:keepLines w:val="0"/>
        <w:spacing w:before="299" w:after="299"/>
        <w:rPr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i w:val="0"/>
          <w:color w:val="auto"/>
          <w:sz w:val="36"/>
          <w:szCs w:val="36"/>
        </w:rPr>
        <w:t>Beauty Salon Parlor In Tongi</w:t>
      </w:r>
    </w:p>
    <w:p w14:paraId="1AD1980E" w14:textId="77777777">
      <w:pPr>
        <w:pStyle w:val="mbr-textmbr-fonts-stylemb-4display-7"/>
        <w:spacing w:before="240" w:after="240"/>
      </w:pPr>
      <w:r>
        <w:t xml:space="preserve">Face by Sumona, a well known beauty salon for women near Tongi, Bangladesh. </w:t>
      </w:r>
      <w:r>
        <w:br/>
      </w:r>
      <w:r>
        <w:br/>
      </w:r>
      <w:r>
        <w:t xml:space="preserve">Since 2004, certified beautician Sumona has been providing professional beauty and salon services. </w:t>
      </w:r>
      <w:r>
        <w:br/>
      </w:r>
      <w:r>
        <w:br/>
      </w:r>
      <w:r>
        <w:t xml:space="preserve">From skincare and hair care to makeup, facials, and bridal treatments, we offer everything you need. </w:t>
      </w:r>
      <w:r>
        <w:br/>
      </w:r>
      <w:r>
        <w:br/>
      </w:r>
      <w:r>
        <w:t xml:space="preserve">Visit us for quality service, personal care, and a relaxing beauty experience.. </w:t>
      </w:r>
    </w:p>
    <w:p w14:paraId="69C77903" w14:textId="77777777">
      <w:pPr>
        <w:pStyle w:val="Heading4"/>
        <w:keepNext w:val="0"/>
        <w:keepLines w:val="0"/>
        <w:spacing w:before="319" w:after="319"/>
        <w:rPr>
          <w:b/>
          <w:bCs/>
        </w:rPr>
      </w:pPr>
      <w:r>
        <w:rPr>
          <w:rStyle w:val="Strong"/>
          <w:rFonts w:ascii="Times New Roman" w:hAnsi="Times New Roman" w:eastAsia="Times New Roman" w:cs="Times New Roman"/>
          <w:b/>
          <w:bCs/>
          <w:i w:val="0"/>
          <w:iCs w:val="0"/>
          <w:color w:val="auto"/>
        </w:rPr>
        <w:t>Services</w:t>
      </w:r>
    </w:p>
    <w:p w14:paraId="06AFDB4D" w14:textId="77777777">
      <w:r>
        <w:rPr>
          <w:strike w:val="0"/>
          <w:u w:val="none"/>
        </w:rPr>
        <w:drawing>
          <wp:inline>
            <wp:extent cx="304843" cy="304843"/>
            <wp:docPr id="100005" name="" descr="Hair Sty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43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6B4AE" w14:textId="77777777">
      <w:pPr>
        <w:pStyle w:val="Heading4"/>
        <w:keepNext w:val="0"/>
        <w:keepLines w:val="0"/>
        <w:spacing w:before="319" w:after="319"/>
        <w:rPr>
          <w:b/>
          <w:bCs/>
        </w:rPr>
      </w:pPr>
      <w:r>
        <w:rPr>
          <w:rStyle w:val="Strong"/>
          <w:rFonts w:ascii="Times New Roman" w:hAnsi="Times New Roman" w:eastAsia="Times New Roman" w:cs="Times New Roman"/>
          <w:b/>
          <w:bCs/>
          <w:i w:val="0"/>
          <w:iCs w:val="0"/>
          <w:color w:val="auto"/>
        </w:rPr>
        <w:t>Hair Style</w:t>
      </w:r>
    </w:p>
    <w:p w14:paraId="16D62B91" w14:textId="77777777">
      <w:pPr>
        <w:spacing w:before="333" w:after="333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Hair cuts, trims, blowoh Differenet Style,</w:t>
      </w:r>
    </w:p>
    <w:p w14:paraId="6EC58304" w14:textId="77777777">
      <w:r>
        <w:rPr>
          <w:strike w:val="0"/>
          <w:u w:val="none"/>
        </w:rPr>
        <w:drawing>
          <wp:inline>
            <wp:extent cx="304843" cy="304843"/>
            <wp:docPr id="100007" name="" descr="Fac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43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59B2C" w14:textId="77777777">
      <w:pPr>
        <w:pStyle w:val="Heading4"/>
        <w:keepNext w:val="0"/>
        <w:keepLines w:val="0"/>
        <w:spacing w:before="319" w:after="319"/>
        <w:rPr>
          <w:b/>
          <w:bCs/>
        </w:rPr>
      </w:pPr>
      <w:r>
        <w:rPr>
          <w:rStyle w:val="Strong"/>
          <w:rFonts w:ascii="Times New Roman" w:hAnsi="Times New Roman" w:eastAsia="Times New Roman" w:cs="Times New Roman"/>
          <w:b/>
          <w:bCs/>
          <w:i w:val="0"/>
          <w:iCs w:val="0"/>
          <w:color w:val="auto"/>
        </w:rPr>
        <w:t>Facial</w:t>
      </w:r>
    </w:p>
    <w:p w14:paraId="3B8D4249" w14:textId="77777777">
      <w:pPr>
        <w:pStyle w:val="Heading5"/>
        <w:keepNext w:val="0"/>
        <w:keepLines w:val="0"/>
        <w:spacing w:before="333" w:after="333"/>
        <w:rPr>
          <w:b/>
          <w:bCs/>
          <w:sz w:val="20"/>
          <w:szCs w:val="20"/>
        </w:rPr>
      </w:pPr>
      <w:r>
        <w:rPr>
          <w:rFonts w:ascii="Times New Roman" w:hAnsi="Times New Roman" w:eastAsia="Times New Roman" w:cs="Times New Roman"/>
          <w:i w:val="0"/>
          <w:color w:val="auto"/>
        </w:rPr>
        <w:t>Remove blemishes, combat wrinkles, moisturize.</w:t>
      </w:r>
    </w:p>
    <w:p w14:paraId="60CAE1FB" w14:textId="77777777">
      <w:r>
        <w:rPr>
          <w:strike w:val="0"/>
          <w:u w:val="none"/>
        </w:rPr>
        <w:drawing>
          <wp:inline>
            <wp:extent cx="304843" cy="304843"/>
            <wp:docPr id="100009" name="" descr="Hair Col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43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B3059" w14:textId="77777777">
      <w:pPr>
        <w:pStyle w:val="Heading4"/>
        <w:keepNext w:val="0"/>
        <w:keepLines w:val="0"/>
        <w:spacing w:before="319" w:after="319"/>
        <w:rPr>
          <w:b/>
          <w:bCs/>
        </w:rPr>
      </w:pPr>
      <w:r>
        <w:rPr>
          <w:rStyle w:val="Strong"/>
          <w:rFonts w:ascii="Times New Roman" w:hAnsi="Times New Roman" w:eastAsia="Times New Roman" w:cs="Times New Roman"/>
          <w:b/>
          <w:bCs/>
          <w:i w:val="0"/>
          <w:iCs w:val="0"/>
          <w:color w:val="auto"/>
        </w:rPr>
        <w:t>Hair Color</w:t>
      </w:r>
    </w:p>
    <w:p w14:paraId="4DAD7213" w14:textId="77777777">
      <w:pPr>
        <w:pStyle w:val="Heading5"/>
        <w:keepNext w:val="0"/>
        <w:keepLines w:val="0"/>
        <w:spacing w:before="333" w:after="333"/>
        <w:rPr>
          <w:b/>
          <w:bCs/>
          <w:sz w:val="20"/>
          <w:szCs w:val="20"/>
        </w:rPr>
      </w:pPr>
      <w:r>
        <w:rPr>
          <w:rFonts w:ascii="Times New Roman" w:hAnsi="Times New Roman" w:eastAsia="Times New Roman" w:cs="Times New Roman"/>
          <w:i w:val="0"/>
          <w:color w:val="auto"/>
        </w:rPr>
        <w:t xml:space="preserve">Enhance your natural beauty with our professional hair coloring services. </w:t>
      </w:r>
    </w:p>
    <w:p w14:paraId="56BB8E4F" w14:textId="77777777">
      <w:r>
        <w:rPr>
          <w:strike w:val="0"/>
          <w:u w:val="none"/>
        </w:rPr>
        <w:drawing>
          <wp:inline>
            <wp:extent cx="304843" cy="304843"/>
            <wp:docPr id="100011" name="" descr="Brow Plu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43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892F2" w14:textId="77777777">
      <w:pPr>
        <w:pStyle w:val="Heading4"/>
        <w:keepNext w:val="0"/>
        <w:keepLines w:val="0"/>
        <w:spacing w:before="319" w:after="319"/>
        <w:rPr>
          <w:b/>
          <w:bCs/>
        </w:rPr>
      </w:pPr>
      <w:r>
        <w:rPr>
          <w:rStyle w:val="Strong"/>
          <w:rFonts w:ascii="Times New Roman" w:hAnsi="Times New Roman" w:eastAsia="Times New Roman" w:cs="Times New Roman"/>
          <w:b/>
          <w:bCs/>
          <w:i w:val="0"/>
          <w:iCs w:val="0"/>
          <w:color w:val="auto"/>
        </w:rPr>
        <w:t>Brow Pluck</w:t>
      </w:r>
    </w:p>
    <w:p w14:paraId="1152C7AE" w14:textId="77777777">
      <w:pPr>
        <w:pStyle w:val="Heading5"/>
        <w:keepNext w:val="0"/>
        <w:keepLines w:val="0"/>
        <w:spacing w:before="333" w:after="333"/>
        <w:rPr>
          <w:b/>
          <w:bCs/>
          <w:sz w:val="20"/>
          <w:szCs w:val="20"/>
        </w:rPr>
      </w:pPr>
      <w:r>
        <w:rPr>
          <w:rFonts w:ascii="Times New Roman" w:hAnsi="Times New Roman" w:eastAsia="Times New Roman" w:cs="Times New Roman"/>
          <w:i w:val="0"/>
          <w:color w:val="auto"/>
        </w:rPr>
        <w:t xml:space="preserve">Remove unwanted hair and shape your brows for a polished look. </w:t>
      </w:r>
    </w:p>
    <w:p w14:paraId="48564EDD" w14:textId="77777777">
      <w:r>
        <w:rPr>
          <w:strike w:val="0"/>
          <w:u w:val="none"/>
        </w:rPr>
        <w:drawing>
          <wp:inline>
            <wp:extent cx="304843" cy="304843"/>
            <wp:docPr id="100013" name="" descr="Bride Makeo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43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5F07D" w14:textId="77777777">
      <w:pPr>
        <w:pStyle w:val="Heading4"/>
        <w:keepNext w:val="0"/>
        <w:keepLines w:val="0"/>
        <w:spacing w:before="319" w:after="319"/>
        <w:rPr>
          <w:b/>
          <w:bCs/>
        </w:rPr>
      </w:pPr>
      <w:r>
        <w:rPr>
          <w:rStyle w:val="Strong"/>
          <w:rFonts w:ascii="Times New Roman" w:hAnsi="Times New Roman" w:eastAsia="Times New Roman" w:cs="Times New Roman"/>
          <w:b/>
          <w:bCs/>
          <w:i w:val="0"/>
          <w:iCs w:val="0"/>
          <w:color w:val="auto"/>
        </w:rPr>
        <w:t>Bride Makeover</w:t>
      </w:r>
    </w:p>
    <w:p w14:paraId="5408E02C" w14:textId="77777777">
      <w:pPr>
        <w:pStyle w:val="Heading5"/>
        <w:keepNext w:val="0"/>
        <w:keepLines w:val="0"/>
        <w:spacing w:before="333" w:after="333"/>
        <w:rPr>
          <w:b/>
          <w:bCs/>
          <w:sz w:val="20"/>
          <w:szCs w:val="20"/>
        </w:rPr>
      </w:pPr>
      <w:r>
        <w:rPr>
          <w:rFonts w:ascii="Times New Roman" w:hAnsi="Times New Roman" w:eastAsia="Times New Roman" w:cs="Times New Roman"/>
          <w:i w:val="0"/>
          <w:color w:val="auto"/>
        </w:rPr>
        <w:t xml:space="preserve">Track website traffic and user behavior. </w:t>
      </w:r>
    </w:p>
    <w:p w14:paraId="5E8528D0" w14:textId="77777777">
      <w:r>
        <w:rPr>
          <w:strike w:val="0"/>
          <w:u w:val="none"/>
        </w:rPr>
        <w:drawing>
          <wp:inline>
            <wp:extent cx="304843" cy="304843"/>
            <wp:docPr id="100015" name="" descr="Face by Sumona - Beauty Sal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43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1AF98" w14:textId="77777777">
      <w:pPr>
        <w:pStyle w:val="Heading4"/>
        <w:keepNext w:val="0"/>
        <w:keepLines w:val="0"/>
        <w:spacing w:before="319" w:after="319"/>
        <w:rPr>
          <w:b/>
          <w:bCs/>
        </w:rPr>
      </w:pPr>
      <w:r>
        <w:rPr>
          <w:rStyle w:val="Strong"/>
          <w:rFonts w:ascii="Times New Roman" w:hAnsi="Times New Roman" w:eastAsia="Times New Roman" w:cs="Times New Roman"/>
          <w:b/>
          <w:bCs/>
          <w:i w:val="0"/>
          <w:iCs w:val="0"/>
          <w:color w:val="auto"/>
        </w:rPr>
        <w:t>Event Makeup</w:t>
      </w:r>
    </w:p>
    <w:p w14:paraId="79BBCF37" w14:textId="77777777">
      <w:pPr>
        <w:pStyle w:val="Heading5"/>
        <w:keepNext w:val="0"/>
        <w:keepLines w:val="0"/>
        <w:spacing w:before="333" w:after="333"/>
        <w:rPr>
          <w:b/>
          <w:bCs/>
          <w:sz w:val="20"/>
          <w:szCs w:val="20"/>
        </w:rPr>
      </w:pPr>
      <w:r>
        <w:rPr>
          <w:rFonts w:ascii="Times New Roman" w:hAnsi="Times New Roman" w:eastAsia="Times New Roman" w:cs="Times New Roman"/>
          <w:i w:val="0"/>
          <w:color w:val="auto"/>
        </w:rPr>
        <w:t xml:space="preserve">Create online stores easily, without coding knowledge. </w:t>
      </w:r>
    </w:p>
    <w:p w14:paraId="5F79A36E" w14:textId="77777777">
      <w:r>
        <w:rPr>
          <w:strike w:val="0"/>
          <w:u w:val="none"/>
        </w:rPr>
        <w:drawing>
          <wp:inline>
            <wp:extent cx="304843" cy="304843"/>
            <wp:docPr id="100017" name="" descr="Face by Sumona - Beauty Sal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43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18896" w14:textId="77777777">
      <w:pPr>
        <w:pStyle w:val="Heading4"/>
        <w:keepNext w:val="0"/>
        <w:keepLines w:val="0"/>
        <w:spacing w:before="319" w:after="319"/>
        <w:rPr>
          <w:b/>
          <w:bCs/>
        </w:rPr>
      </w:pPr>
      <w:r>
        <w:rPr>
          <w:rStyle w:val="Strong"/>
          <w:rFonts w:ascii="Times New Roman" w:hAnsi="Times New Roman" w:eastAsia="Times New Roman" w:cs="Times New Roman"/>
          <w:b/>
          <w:bCs/>
          <w:i w:val="0"/>
          <w:iCs w:val="0"/>
          <w:color w:val="auto"/>
        </w:rPr>
        <w:t>Nail </w:t>
      </w:r>
    </w:p>
    <w:p w14:paraId="3EF1B8DD" w14:textId="77777777">
      <w:pPr>
        <w:pStyle w:val="Heading5"/>
        <w:keepNext w:val="0"/>
        <w:keepLines w:val="0"/>
        <w:spacing w:before="333" w:after="333"/>
        <w:rPr>
          <w:b/>
          <w:bCs/>
          <w:sz w:val="20"/>
          <w:szCs w:val="20"/>
        </w:rPr>
      </w:pPr>
      <w:r>
        <w:rPr>
          <w:rFonts w:ascii="Times New Roman" w:hAnsi="Times New Roman" w:eastAsia="Times New Roman" w:cs="Times New Roman"/>
          <w:i w:val="0"/>
          <w:color w:val="auto"/>
        </w:rPr>
        <w:t xml:space="preserve">Active community of users and developers. </w:t>
      </w:r>
    </w:p>
    <w:p w14:paraId="7884BFE8" w14:textId="77777777">
      <w:r>
        <w:rPr>
          <w:strike w:val="0"/>
          <w:u w:val="none"/>
        </w:rPr>
        <w:drawing>
          <wp:inline>
            <wp:extent cx="304843" cy="304843"/>
            <wp:docPr id="100019" name="" descr="Face by Sumona - Beauty Sal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43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ADC33" w14:textId="77777777">
      <w:pPr>
        <w:pStyle w:val="Heading4"/>
        <w:keepNext w:val="0"/>
        <w:keepLines w:val="0"/>
        <w:spacing w:before="319" w:after="319"/>
        <w:rPr>
          <w:b/>
          <w:bCs/>
        </w:rPr>
      </w:pPr>
      <w:r>
        <w:rPr>
          <w:rStyle w:val="Strong"/>
          <w:rFonts w:ascii="Times New Roman" w:hAnsi="Times New Roman" w:eastAsia="Times New Roman" w:cs="Times New Roman"/>
          <w:b/>
          <w:bCs/>
          <w:i w:val="0"/>
          <w:iCs w:val="0"/>
          <w:color w:val="auto"/>
        </w:rPr>
        <w:t>Menicure</w:t>
      </w:r>
    </w:p>
    <w:p w14:paraId="67D7FB69" w14:textId="77777777">
      <w:pPr>
        <w:pStyle w:val="Heading5"/>
        <w:keepNext w:val="0"/>
        <w:keepLines w:val="0"/>
        <w:spacing w:before="333" w:after="333"/>
        <w:rPr>
          <w:b/>
          <w:bCs/>
          <w:sz w:val="20"/>
          <w:szCs w:val="20"/>
        </w:rPr>
      </w:pPr>
      <w:r>
        <w:rPr>
          <w:rFonts w:ascii="Times New Roman" w:hAnsi="Times New Roman" w:eastAsia="Times New Roman" w:cs="Times New Roman"/>
          <w:i w:val="0"/>
          <w:color w:val="auto"/>
        </w:rPr>
        <w:t>Websites built with security in mind.</w:t>
      </w:r>
    </w:p>
    <w:p w14:paraId="0707DB2A" w14:textId="77777777">
      <w:r>
        <w:rPr>
          <w:strike w:val="0"/>
          <w:u w:val="none"/>
        </w:rPr>
        <w:drawing>
          <wp:inline>
            <wp:extent cx="304843" cy="304843"/>
            <wp:docPr id="100021" name="" descr="Face by Sumona - Beauty Sal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43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F6A97" w14:textId="77777777">
      <w:pPr>
        <w:pStyle w:val="Heading4"/>
        <w:keepNext w:val="0"/>
        <w:keepLines w:val="0"/>
        <w:spacing w:before="319" w:after="319"/>
        <w:rPr>
          <w:b/>
          <w:bCs/>
        </w:rPr>
      </w:pPr>
      <w:r>
        <w:rPr>
          <w:rStyle w:val="Strong"/>
          <w:rFonts w:ascii="Times New Roman" w:hAnsi="Times New Roman" w:eastAsia="Times New Roman" w:cs="Times New Roman"/>
          <w:b/>
          <w:bCs/>
          <w:i w:val="0"/>
          <w:iCs w:val="0"/>
          <w:color w:val="auto"/>
        </w:rPr>
        <w:t>Extensions</w:t>
      </w:r>
    </w:p>
    <w:p w14:paraId="2D4BA47B" w14:textId="77777777">
      <w:pPr>
        <w:pStyle w:val="Heading5"/>
        <w:keepNext w:val="0"/>
        <w:keepLines w:val="0"/>
        <w:spacing w:before="333" w:after="333"/>
        <w:rPr>
          <w:b/>
          <w:bCs/>
          <w:sz w:val="20"/>
          <w:szCs w:val="20"/>
        </w:rPr>
      </w:pPr>
      <w:r>
        <w:rPr>
          <w:rFonts w:ascii="Times New Roman" w:hAnsi="Times New Roman" w:eastAsia="Times New Roman" w:cs="Times New Roman"/>
          <w:i w:val="0"/>
          <w:color w:val="auto"/>
        </w:rPr>
        <w:t xml:space="preserve">Add new features and functionality. </w:t>
      </w:r>
    </w:p>
    <w:p w14:paraId="57ACC72A" w14:textId="77777777">
      <w:r>
        <w:rPr>
          <w:strike w:val="0"/>
          <w:u w:val="none"/>
        </w:rPr>
        <w:drawing>
          <wp:inline>
            <wp:extent cx="304843" cy="304843"/>
            <wp:docPr id="100023" name="" descr="Face by Sumona - Beauty Sal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43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206F2" w14:textId="77777777">
      <w:pPr>
        <w:pStyle w:val="Heading2"/>
        <w:keepNext w:val="0"/>
        <w:keepLines w:val="0"/>
        <w:spacing w:before="299" w:after="299"/>
        <w:rPr>
          <w:b/>
          <w:bCs/>
          <w:sz w:val="36"/>
          <w:szCs w:val="36"/>
        </w:rPr>
      </w:pPr>
      <w:r>
        <w:rPr>
          <w:rStyle w:val="Strong"/>
          <w:rFonts w:ascii="Times New Roman" w:hAnsi="Times New Roman" w:eastAsia="Times New Roman" w:cs="Times New Roman"/>
          <w:b/>
          <w:bCs/>
          <w:i w:val="0"/>
          <w:color w:val="auto"/>
        </w:rPr>
        <w:t>Meet Sumona, </w:t>
      </w:r>
    </w:p>
    <w:p w14:paraId="4F8BA6E0" w14:textId="77777777">
      <w:pPr>
        <w:pStyle w:val="mbr-textalign-leftmbr-fonts-stylemb-4display-7"/>
        <w:spacing w:before="240" w:after="240"/>
      </w:pPr>
      <w:r>
        <w:t xml:space="preserve">Sumona is a certified beautician and the proud owner of Face by Sumona, a well-known beauty salon for women near Tongi, Bangladesh. Since 2004, she has been helping clients look and feel their best with professional care, personal attention, and a friendly atmosphere. </w:t>
      </w:r>
    </w:p>
    <w:p w14:paraId="4E4E192F" w14:textId="77777777">
      <w:hyperlink w:history="1" r:id="rId10">
        <w:r>
          <w:rPr>
            <w:rStyle w:val="Hyperlink"/>
            <w:color w:val="0000EE"/>
            <w:u w:color="0000EE"/>
          </w:rPr>
          <w:t>Learn More</w:t>
        </w:r>
      </w:hyperlink>
    </w:p>
    <w:p w14:paraId="3D0427C7" w14:textId="77777777">
      <w:pPr>
        <w:pStyle w:val="Heading4"/>
        <w:keepNext w:val="0"/>
        <w:keepLines w:val="0"/>
        <w:spacing w:before="319" w:after="319"/>
        <w:rPr>
          <w:b/>
          <w:bCs/>
        </w:rPr>
      </w:pPr>
      <w:r>
        <w:rPr>
          <w:rStyle w:val="Strong"/>
          <w:rFonts w:ascii="Times New Roman" w:hAnsi="Times New Roman" w:eastAsia="Times New Roman" w:cs="Times New Roman"/>
          <w:b/>
          <w:bCs/>
          <w:i w:val="0"/>
          <w:iCs w:val="0"/>
          <w:color w:val="auto"/>
        </w:rPr>
        <w:t>Exclusive</w:t>
      </w:r>
    </w:p>
    <w:p w14:paraId="29DDCA89" w14:textId="77777777">
      <w:pPr>
        <w:pStyle w:val="Heading5"/>
        <w:keepNext w:val="0"/>
        <w:keepLines w:val="0"/>
        <w:spacing w:before="333" w:after="333"/>
        <w:rPr>
          <w:b/>
          <w:bCs/>
          <w:sz w:val="20"/>
          <w:szCs w:val="20"/>
        </w:rPr>
      </w:pPr>
      <w:r>
        <w:rPr>
          <w:rFonts w:ascii="Times New Roman" w:hAnsi="Times New Roman" w:eastAsia="Times New Roman" w:cs="Times New Roman"/>
          <w:i w:val="0"/>
          <w:color w:val="auto"/>
        </w:rPr>
        <w:t>Try our exclusive services , contact for more details</w:t>
      </w:r>
    </w:p>
    <w:p w14:paraId="360FDEF1" w14:textId="77777777">
      <w:r>
        <w:rPr>
          <w:strike w:val="0"/>
          <w:u w:val="none"/>
        </w:rPr>
        <w:drawing>
          <wp:inline>
            <wp:extent cx="304843" cy="304843"/>
            <wp:docPr id="100025" name="" descr="Face by Sumona - Beauty Sal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43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1B7AD" w14:textId="77777777">
      <w:pPr>
        <w:pStyle w:val="Heading5"/>
        <w:keepNext w:val="0"/>
        <w:keepLines w:val="0"/>
        <w:spacing w:before="333" w:after="333"/>
        <w:rPr>
          <w:b/>
          <w:bCs/>
          <w:sz w:val="20"/>
          <w:szCs w:val="20"/>
        </w:rPr>
      </w:pPr>
      <w:r>
        <w:rPr>
          <w:rStyle w:val="Strong"/>
          <w:rFonts w:ascii="Times New Roman" w:hAnsi="Times New Roman" w:eastAsia="Times New Roman" w:cs="Times New Roman"/>
          <w:b/>
          <w:bCs/>
          <w:i w:val="0"/>
          <w:color w:val="auto"/>
        </w:rPr>
        <w:t>Face Treatment</w:t>
      </w:r>
    </w:p>
    <w:p w14:paraId="37E66B15" w14:textId="77777777">
      <w:pPr>
        <w:pStyle w:val="Heading6"/>
        <w:keepNext w:val="0"/>
        <w:keepLines w:val="0"/>
        <w:spacing w:before="375" w:after="375"/>
        <w:rPr>
          <w:b/>
          <w:bCs/>
          <w:sz w:val="16"/>
          <w:szCs w:val="16"/>
        </w:rPr>
      </w:pPr>
      <w:r>
        <w:rPr>
          <w:rFonts w:ascii="Times New Roman" w:hAnsi="Times New Roman" w:eastAsia="Times New Roman" w:cs="Times New Roman"/>
          <w:i w:val="0"/>
          <w:color w:val="auto"/>
        </w:rPr>
        <w:t>Special Facial </w:t>
      </w:r>
    </w:p>
    <w:p w14:paraId="31E2530D" w14:textId="77777777">
      <w:r>
        <w:rPr>
          <w:strike w:val="0"/>
          <w:u w:val="none"/>
        </w:rPr>
        <w:drawing>
          <wp:inline>
            <wp:extent cx="304843" cy="304843"/>
            <wp:docPr id="100027" name="" descr="Face by Sumona - Beauty Sal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43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65AD2" w14:textId="77777777">
      <w:pPr>
        <w:pStyle w:val="Heading5"/>
        <w:keepNext w:val="0"/>
        <w:keepLines w:val="0"/>
        <w:spacing w:before="333" w:after="333"/>
        <w:rPr>
          <w:b/>
          <w:bCs/>
          <w:sz w:val="20"/>
          <w:szCs w:val="20"/>
        </w:rPr>
      </w:pPr>
      <w:r>
        <w:rPr>
          <w:rStyle w:val="Strong"/>
          <w:rFonts w:ascii="Times New Roman" w:hAnsi="Times New Roman" w:eastAsia="Times New Roman" w:cs="Times New Roman"/>
          <w:b/>
          <w:bCs/>
          <w:i w:val="0"/>
          <w:color w:val="auto"/>
        </w:rPr>
        <w:t>Photo Session</w:t>
      </w:r>
    </w:p>
    <w:p w14:paraId="25800B10" w14:textId="77777777">
      <w:pPr>
        <w:pStyle w:val="Heading6"/>
        <w:keepNext w:val="0"/>
        <w:keepLines w:val="0"/>
        <w:spacing w:before="375" w:after="375"/>
        <w:rPr>
          <w:b/>
          <w:bCs/>
          <w:sz w:val="16"/>
          <w:szCs w:val="16"/>
        </w:rPr>
      </w:pPr>
      <w:r>
        <w:rPr>
          <w:rFonts w:ascii="Times New Roman" w:hAnsi="Times New Roman" w:eastAsia="Times New Roman" w:cs="Times New Roman"/>
          <w:i w:val="0"/>
          <w:color w:val="auto"/>
        </w:rPr>
        <w:t>Outdoor Service </w:t>
      </w:r>
    </w:p>
    <w:p w14:paraId="0053C15E" w14:textId="77777777">
      <w:r>
        <w:rPr>
          <w:strike w:val="0"/>
          <w:u w:val="none"/>
        </w:rPr>
        <w:drawing>
          <wp:inline>
            <wp:extent cx="304843" cy="304843"/>
            <wp:docPr id="100029" name="" descr="Face by Sumona - Beauty Sal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43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44DD9" w14:textId="77777777">
      <w:pPr>
        <w:pStyle w:val="Heading5"/>
        <w:keepNext w:val="0"/>
        <w:keepLines w:val="0"/>
        <w:spacing w:before="333" w:after="333"/>
        <w:rPr>
          <w:b/>
          <w:bCs/>
          <w:sz w:val="20"/>
          <w:szCs w:val="20"/>
        </w:rPr>
      </w:pPr>
      <w:r>
        <w:rPr>
          <w:rStyle w:val="Strong"/>
          <w:rFonts w:ascii="Times New Roman" w:hAnsi="Times New Roman" w:eastAsia="Times New Roman" w:cs="Times New Roman"/>
          <w:b/>
          <w:bCs/>
          <w:i w:val="0"/>
          <w:color w:val="auto"/>
        </w:rPr>
        <w:t>Bridal Make Over</w:t>
      </w:r>
    </w:p>
    <w:p w14:paraId="1B9808BD" w14:textId="77777777">
      <w:pPr>
        <w:pStyle w:val="Heading6"/>
        <w:keepNext w:val="0"/>
        <w:keepLines w:val="0"/>
        <w:spacing w:before="375" w:after="375"/>
        <w:rPr>
          <w:b/>
          <w:bCs/>
          <w:sz w:val="16"/>
          <w:szCs w:val="16"/>
        </w:rPr>
      </w:pPr>
      <w:r>
        <w:rPr>
          <w:rFonts w:ascii="Times New Roman" w:hAnsi="Times New Roman" w:eastAsia="Times New Roman" w:cs="Times New Roman"/>
          <w:i w:val="0"/>
          <w:color w:val="auto"/>
        </w:rPr>
        <w:t>On Home Service</w:t>
      </w:r>
    </w:p>
    <w:p w14:paraId="41B112A4" w14:textId="77777777">
      <w:pPr>
        <w:pStyle w:val="Heading5"/>
        <w:keepNext w:val="0"/>
        <w:keepLines w:val="0"/>
        <w:spacing w:before="333" w:after="333"/>
        <w:rPr>
          <w:b/>
          <w:bCs/>
          <w:sz w:val="20"/>
          <w:szCs w:val="20"/>
        </w:rPr>
      </w:pPr>
      <w:r>
        <w:rPr>
          <w:rStyle w:val="Strong"/>
          <w:rFonts w:ascii="Times New Roman" w:hAnsi="Times New Roman" w:eastAsia="Times New Roman" w:cs="Times New Roman"/>
          <w:b/>
          <w:bCs/>
          <w:i w:val="0"/>
          <w:color w:val="auto"/>
        </w:rPr>
        <w:t>Contact Us</w:t>
      </w:r>
    </w:p>
    <w:p w14:paraId="08B20D71" w14:textId="77777777">
      <w:pPr>
        <w:numPr>
          <w:ilvl w:val="0"/>
          <w:numId w:val="2"/>
        </w:numPr>
        <w:spacing w:before="240"/>
        <w:ind w:left="720" w:hanging="210"/>
        <w:jc w:val="left"/>
      </w:pPr>
      <w:r>
        <w:t>Phone: +880 1933211642</w:t>
      </w:r>
    </w:p>
    <w:p w14:paraId="042F7F5F" w14:textId="77777777">
      <w:pPr>
        <w:numPr>
          <w:ilvl w:val="0"/>
          <w:numId w:val="2"/>
        </w:numPr>
        <w:ind w:left="720" w:hanging="210"/>
        <w:jc w:val="left"/>
      </w:pPr>
      <w:r>
        <w:t>WhatsApp: +880 1933211642</w:t>
      </w:r>
    </w:p>
    <w:p w14:paraId="607609B3" w14:textId="77777777">
      <w:pPr>
        <w:numPr>
          <w:ilvl w:val="0"/>
          <w:numId w:val="2"/>
        </w:numPr>
        <w:ind w:left="720" w:hanging="210"/>
        <w:jc w:val="left"/>
      </w:pPr>
      <w:r>
        <w:t>Email: admin@trueface.bond</w:t>
      </w:r>
    </w:p>
    <w:p w14:paraId="62EF5B9E" w14:textId="77777777">
      <w:pPr>
        <w:numPr>
          <w:ilvl w:val="0"/>
          <w:numId w:val="2"/>
        </w:numPr>
        <w:ind w:left="720" w:hanging="210"/>
        <w:jc w:val="left"/>
      </w:pPr>
      <w:r>
        <w:t>Address: 121 Hazi Bari Sher E Bangla Road</w:t>
      </w:r>
    </w:p>
    <w:p w14:paraId="3C20215F" w14:textId="77777777">
      <w:pPr>
        <w:numPr>
          <w:ilvl w:val="0"/>
          <w:numId w:val="2"/>
        </w:numPr>
        <w:ind w:left="720" w:hanging="210"/>
        <w:jc w:val="left"/>
      </w:pPr>
      <w:r>
        <w:t xml:space="preserve">Middle Arichpur Tongi </w:t>
      </w:r>
    </w:p>
    <w:p w14:paraId="69714AE3" w14:textId="77777777">
      <w:pPr>
        <w:numPr>
          <w:ilvl w:val="0"/>
          <w:numId w:val="2"/>
        </w:numPr>
        <w:ind w:left="720" w:hanging="210"/>
        <w:jc w:val="left"/>
      </w:pPr>
      <w:r>
        <w:t>Postal Code: 1710 Gazipur </w:t>
      </w:r>
    </w:p>
    <w:p w14:paraId="6275BDD4" w14:textId="77777777">
      <w:pPr>
        <w:numPr>
          <w:ilvl w:val="0"/>
          <w:numId w:val="2"/>
        </w:numPr>
        <w:ind w:left="720" w:hanging="210"/>
        <w:jc w:val="left"/>
      </w:pPr>
    </w:p>
    <w:p w14:paraId="430F0CDD" w14:textId="77777777">
      <w:pPr>
        <w:numPr>
          <w:ilvl w:val="0"/>
          <w:numId w:val="2"/>
        </w:numPr>
        <w:spacing w:after="240"/>
        <w:ind w:left="720" w:hanging="210"/>
        <w:jc w:val="left"/>
      </w:pPr>
      <w:r>
        <w:rPr>
          <w:rStyle w:val="Strong"/>
          <w:b/>
          <w:bCs/>
        </w:rPr>
        <w:t>Working hours: 10:00AM - 9:00PM</w:t>
      </w:r>
    </w:p>
    <w:p w14:paraId="623FF93F" w14:textId="77777777">
      <w:pPr>
        <w:pStyle w:val="mbr-fonts-stylecopyrightmb-0display-7"/>
        <w:spacing w:before="240" w:after="240"/>
      </w:pPr>
      <w:r>
        <w:t xml:space="preserve">© Copyright 2026 Face By Sumona - All Rights Reserved </w:t>
      </w:r>
    </w:p>
    <w:p w14:paraId="0997B20B" w14:textId="77777777">
      <w:pPr>
        <w:numPr>
          <w:ilvl w:val="0"/>
          <w:numId w:val="3"/>
        </w:numPr>
        <w:spacing w:before="240"/>
        <w:ind w:left="720" w:hanging="210"/>
        <w:jc w:val="left"/>
      </w:pPr>
      <w:hyperlink w:history="1" r:id="rId11">
        <w:r>
          <w:rPr>
            <w:rStyle w:val="Hyperlink"/>
            <w:color w:val="0000EE"/>
            <w:u w:color="0000EE"/>
          </w:rPr>
          <w:t>Instagram</w:t>
        </w:r>
      </w:hyperlink>
    </w:p>
    <w:p w14:paraId="22C3E3DB" w14:textId="77777777">
      <w:pPr>
        <w:numPr>
          <w:ilvl w:val="0"/>
          <w:numId w:val="3"/>
        </w:numPr>
        <w:ind w:left="720" w:hanging="210"/>
        <w:jc w:val="left"/>
      </w:pPr>
      <w:hyperlink w:history="1" r:id="rId12">
        <w:r>
          <w:rPr>
            <w:rStyle w:val="Hyperlink"/>
            <w:color w:val="0000EE"/>
            <w:u w:color="0000EE"/>
          </w:rPr>
          <w:t>TikTok</w:t>
        </w:r>
      </w:hyperlink>
    </w:p>
    <w:p w14:paraId="24B722CD" w14:textId="77777777">
      <w:pPr>
        <w:numPr>
          <w:ilvl w:val="0"/>
          <w:numId w:val="3"/>
        </w:numPr>
        <w:ind w:left="720" w:hanging="210"/>
        <w:jc w:val="left"/>
      </w:pPr>
      <w:hyperlink w:history="1" r:id="rId13">
        <w:r>
          <w:rPr>
            <w:rStyle w:val="Hyperlink"/>
            <w:color w:val="0000EE"/>
            <w:u w:color="0000EE"/>
          </w:rPr>
          <w:t>YouTube</w:t>
        </w:r>
      </w:hyperlink>
    </w:p>
    <w:p w14:paraId="70768F9C" w14:textId="77777777">
      <w:pPr>
        <w:numPr>
          <w:ilvl w:val="0"/>
          <w:numId w:val="3"/>
        </w:numPr>
        <w:spacing w:after="240"/>
        <w:ind w:left="720" w:hanging="210"/>
        <w:jc w:val="left"/>
      </w:pPr>
      <w:hyperlink w:history="1" r:id="rId14">
        <w:r>
          <w:rPr>
            <w:rStyle w:val="Hyperlink"/>
            <w:color w:val="0000EE"/>
            <w:u w:color="0000EE"/>
          </w:rPr>
          <w:t>Twitter</w:t>
        </w:r>
      </w:hyperlink>
    </w:p>
    <w:sectPr>
      <w:pgMar w:header="720" w:footer="720"/>
      <w:cols w:space="720"/>
      <w:pgSz w:w="11900" w:h="16840" w:orient="portrait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 w:after="0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 w:after="0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</w:rPr>
  </w:style>
  <w:style w:type="character" w:default="1" w:styleId="DefaultParagraphFont">
    <w:name w:val="Default Paragraph Font"/>
    <w:semiHidden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  <w:style w:type="character" w:customStyle="1" w:styleId="navbar-logo">
    <w:name w:val="navbar-logo"/>
    <w:basedOn w:val="DefaultParagraphFont"/>
  </w:style>
  <w:style w:type="character" w:styleId="Hyperlink">
    <w:name w:val="Hyperlink"/>
    <w:basedOn w:val="DefaultParagraphFont"/>
    <w:uiPriority w:val="99"/>
    <w:rsid w:val="005832BD"/>
    <w:rPr>
      <w:color w:val="0563C1"/>
      <w:u w:val="single"/>
    </w:rPr>
  </w:style>
  <w:style w:type="character" w:customStyle="1" w:styleId="navbar-caption-wrap">
    <w:name w:val="navbar-caption-wrap"/>
    <w:basedOn w:val="DefaultParagraphFont"/>
  </w:style>
  <w:style w:type="paragraph" w:customStyle="1" w:styleId="mbr-textmbr-fonts-stylemb-4display-7">
    <w:name w:val="mbr-text mbr-fonts-style mb-4 display-7"/>
    <w:basedOn w:val="Normal"/>
  </w:style>
  <w:style w:type="character" w:styleId="Strong">
    <w:name w:val="Strong"/>
    <w:basedOn w:val="DefaultParagraphFont"/>
    <w:uiPriority w:val="22"/>
    <w:qFormat/>
    <w:rsid w:val="00506D7A"/>
    <w:rPr>
      <w:b/>
      <w:bCs/>
    </w:rPr>
  </w:style>
  <w:style w:type="paragraph" w:customStyle="1" w:styleId="mbr-textalign-leftmbr-fonts-stylemb-4display-7">
    <w:name w:val="mbr-text align-left mbr-fonts-style mb-4 display-7"/>
    <w:basedOn w:val="Normal"/>
  </w:style>
  <w:style w:type="paragraph" w:customStyle="1" w:styleId="mbr-fonts-stylecopyrightmb-0display-7">
    <w:name w:val="mbr-fonts-style copyright mb-0 display-7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trueface.bond/about.html" TargetMode="External" /><Relationship Id="rId11" Type="http://schemas.openxmlformats.org/officeDocument/2006/relationships/hyperlink" Target="https://www.instagram.com/prohorratri/" TargetMode="External" /><Relationship Id="rId12" Type="http://schemas.openxmlformats.org/officeDocument/2006/relationships/hyperlink" Target="https://www.tiktok.com/@sumonaislam408" TargetMode="External" /><Relationship Id="rId13" Type="http://schemas.openxmlformats.org/officeDocument/2006/relationships/hyperlink" Target="https://www.youtube.com/@FaceBySumona" TargetMode="External" /><Relationship Id="rId14" Type="http://schemas.openxmlformats.org/officeDocument/2006/relationships/hyperlink" Target="https://x.com/facebysumona/" TargetMode="External" /><Relationship Id="rId15" Type="http://schemas.openxmlformats.org/officeDocument/2006/relationships/theme" Target="theme/theme1.xml" /><Relationship Id="rId16" Type="http://schemas.openxmlformats.org/officeDocument/2006/relationships/numbering" Target="numbering.xml" /><Relationship Id="rId17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trueface.bond" TargetMode="External" /><Relationship Id="rId5" Type="http://schemas.openxmlformats.org/officeDocument/2006/relationships/image" Target="media/image1.png" /><Relationship Id="rId6" Type="http://schemas.openxmlformats.org/officeDocument/2006/relationships/hyperlink" Target="https://trueface.bond" TargetMode="External" /><Relationship Id="rId7" Type="http://schemas.openxmlformats.org/officeDocument/2006/relationships/hyperlink" Target="https://trueface.bond/about.html" TargetMode="External" /><Relationship Id="rId8" Type="http://schemas.openxmlformats.org/officeDocument/2006/relationships/hyperlink" Target="https://trueface.bond/services.html" TargetMode="External" /><Relationship Id="rId9" Type="http://schemas.openxmlformats.org/officeDocument/2006/relationships/hyperlink" Target="contact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Face by Sumona - Beauty Salon Parlor for Women</dc:title>
  <cp:revision>0</cp:revision>
</cp:coreProperties>
</file>